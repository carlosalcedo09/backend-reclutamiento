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E3F4D" w14:textId="115EA1E9" w:rsidR="00940E41" w:rsidRPr="00EE1ACB" w:rsidRDefault="00940E41" w:rsidP="00940E41">
      <w:pPr>
        <w:jc w:val="right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EE1ACB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Ingeniero </w:t>
      </w:r>
      <w:r w:rsidR="00866370">
        <w:rPr>
          <w:rFonts w:ascii="Segoe UI" w:hAnsi="Segoe UI" w:cs="Segoe UI"/>
          <w:b/>
          <w:color w:val="000000" w:themeColor="text1"/>
          <w:sz w:val="28"/>
          <w:szCs w:val="28"/>
        </w:rPr>
        <w:t>de Sistemas</w:t>
      </w:r>
      <w:r w:rsidRPr="00EE1ACB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– Informática</w:t>
      </w:r>
      <w:r w:rsidR="00D6512A" w:rsidRPr="00EE1ACB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</w:t>
      </w:r>
    </w:p>
    <w:p w14:paraId="7394CF3B" w14:textId="36E13763" w:rsidR="00940E41" w:rsidRPr="00EE1ACB" w:rsidRDefault="009351CE" w:rsidP="00D03B5C">
      <w:pPr>
        <w:jc w:val="right"/>
        <w:rPr>
          <w:rFonts w:ascii="Segoe UI" w:hAnsi="Segoe UI" w:cs="Segoe UI"/>
          <w:i/>
          <w:color w:val="000000" w:themeColor="text1"/>
          <w:sz w:val="22"/>
          <w:szCs w:val="22"/>
        </w:rPr>
      </w:pPr>
      <w:r>
        <w:rPr>
          <w:rFonts w:ascii="Segoe UI" w:hAnsi="Segoe UI" w:cs="Segoe UI"/>
          <w:i/>
          <w:color w:val="000000" w:themeColor="text1"/>
          <w:sz w:val="22"/>
          <w:szCs w:val="22"/>
        </w:rPr>
        <w:t>7</w:t>
      </w:r>
      <w:r w:rsidR="00940E41" w:rsidRPr="00EE1ACB">
        <w:rPr>
          <w:rFonts w:ascii="Segoe UI" w:hAnsi="Segoe UI" w:cs="Segoe UI"/>
          <w:i/>
          <w:color w:val="000000" w:themeColor="text1"/>
          <w:sz w:val="22"/>
          <w:szCs w:val="22"/>
        </w:rPr>
        <w:t xml:space="preserve"> años de experiencia</w:t>
      </w:r>
      <w:r w:rsidR="00D6512A" w:rsidRPr="00EE1ACB">
        <w:rPr>
          <w:rFonts w:ascii="Segoe UI" w:hAnsi="Segoe UI" w:cs="Segoe UI"/>
          <w:i/>
          <w:color w:val="000000" w:themeColor="text1"/>
          <w:sz w:val="22"/>
          <w:szCs w:val="22"/>
        </w:rPr>
        <w:t xml:space="preserve">        </w:t>
      </w:r>
    </w:p>
    <w:p w14:paraId="2EDEFD26" w14:textId="77777777" w:rsidR="00940E41" w:rsidRPr="00EE1ACB" w:rsidRDefault="00940E41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05CECE2E" w14:textId="78718476" w:rsidR="00940E41" w:rsidRPr="00EE1ACB" w:rsidRDefault="00405D39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35F3997B" wp14:editId="45BF7095">
            <wp:extent cx="1228725" cy="1400175"/>
            <wp:effectExtent l="0" t="0" r="9525" b="9525"/>
            <wp:docPr id="2049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229007" cy="14004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748E" w14:textId="77777777" w:rsidR="00940E41" w:rsidRPr="00EE1ACB" w:rsidRDefault="00940E41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4A2C4E1E" w14:textId="77777777" w:rsidR="00E43236" w:rsidRPr="00EE1ACB" w:rsidRDefault="00E43236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t>RESUMEN</w:t>
      </w:r>
    </w:p>
    <w:p w14:paraId="20BDA945" w14:textId="77777777" w:rsidR="00E43236" w:rsidRPr="00EE1ACB" w:rsidRDefault="00E43236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</w:p>
    <w:p w14:paraId="271383C6" w14:textId="745BC140" w:rsidR="00D81696" w:rsidRDefault="00866370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304BD9">
        <w:rPr>
          <w:rFonts w:ascii="Segoe UI" w:hAnsi="Segoe UI" w:cs="Segoe UI"/>
          <w:color w:val="000000" w:themeColor="text1"/>
          <w:sz w:val="22"/>
          <w:szCs w:val="22"/>
        </w:rPr>
        <w:t>Ingeniero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de</w:t>
      </w:r>
      <w:r w:rsidR="00405D39" w:rsidRPr="00304BD9">
        <w:rPr>
          <w:rFonts w:ascii="Segoe UI" w:hAnsi="Segoe UI" w:cs="Segoe UI"/>
          <w:color w:val="000000" w:themeColor="text1"/>
          <w:sz w:val="22"/>
          <w:szCs w:val="22"/>
        </w:rPr>
        <w:t xml:space="preserve"> Sistemas en el Instituto Universitario Politécnico Santiago Mariño Extensión Valencia</w:t>
      </w:r>
      <w:r w:rsidR="00104D3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, en la especialidad de </w:t>
      </w:r>
      <w:r w:rsidR="00620B8C" w:rsidRPr="00304BD9">
        <w:rPr>
          <w:rFonts w:ascii="Segoe UI" w:hAnsi="Segoe UI" w:cs="Segoe UI"/>
          <w:color w:val="000000" w:themeColor="text1"/>
          <w:sz w:val="22"/>
          <w:szCs w:val="22"/>
        </w:rPr>
        <w:t>Ingeniería</w:t>
      </w:r>
      <w:r w:rsidR="00104D3C" w:rsidRPr="00304BD9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405D39" w:rsidRPr="00304BD9">
        <w:rPr>
          <w:rFonts w:ascii="Segoe UI" w:hAnsi="Segoe UI" w:cs="Segoe UI"/>
          <w:color w:val="000000" w:themeColor="text1"/>
          <w:sz w:val="22"/>
          <w:szCs w:val="22"/>
        </w:rPr>
        <w:t>de Sistemas</w:t>
      </w:r>
      <w:r w:rsidR="00104D3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con </w:t>
      </w:r>
      <w:r w:rsidR="006B1C3E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sólidos </w:t>
      </w:r>
      <w:r w:rsidR="00104D3C" w:rsidRPr="00EE1ACB">
        <w:rPr>
          <w:rFonts w:ascii="Segoe UI" w:hAnsi="Segoe UI" w:cs="Segoe UI"/>
          <w:color w:val="000000" w:themeColor="text1"/>
          <w:sz w:val="22"/>
          <w:szCs w:val="22"/>
        </w:rPr>
        <w:t>conocimientos</w:t>
      </w:r>
      <w:r w:rsidR="00003E3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y experiencia</w:t>
      </w:r>
      <w:r w:rsidR="003F5A02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de </w:t>
      </w:r>
      <w:r w:rsidR="009351CE">
        <w:rPr>
          <w:rFonts w:ascii="Segoe UI" w:hAnsi="Segoe UI" w:cs="Segoe UI"/>
          <w:color w:val="000000" w:themeColor="text1"/>
          <w:sz w:val="22"/>
          <w:szCs w:val="22"/>
        </w:rPr>
        <w:t>7</w:t>
      </w:r>
      <w:r w:rsidR="003F5A02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años</w:t>
      </w:r>
      <w:r w:rsidR="00104D3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en</w:t>
      </w:r>
      <w:r w:rsidR="00370547">
        <w:rPr>
          <w:rFonts w:ascii="Segoe UI" w:hAnsi="Segoe UI" w:cs="Segoe UI"/>
          <w:color w:val="000000" w:themeColor="text1"/>
          <w:sz w:val="22"/>
          <w:szCs w:val="22"/>
        </w:rPr>
        <w:t xml:space="preserve"> desarrollo de software para ingeniería y diversos proyectos de innovación tecnológica.</w:t>
      </w:r>
    </w:p>
    <w:p w14:paraId="1C5238B5" w14:textId="77777777" w:rsidR="00866370" w:rsidRDefault="00866370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32B31640" w14:textId="5000AA8A" w:rsidR="0045105B" w:rsidRDefault="00866370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866370">
        <w:rPr>
          <w:rFonts w:ascii="Segoe UI" w:hAnsi="Segoe UI" w:cs="Segoe UI"/>
          <w:color w:val="000000" w:themeColor="text1"/>
          <w:sz w:val="22"/>
          <w:szCs w:val="22"/>
        </w:rPr>
        <w:t>Los obstáculos que he enfrentado en mi vida personal y profesional me han impulsado a desarrollar mis fortalezas, de las cuales, las más destacadas son: la persistencia para obtener los resultados deseados, aceptar retos, competencia, empatía, habilidades administrativas, trabajo en equipo, trabajo bajo presión, liderazgo y manejo de personal.</w:t>
      </w:r>
    </w:p>
    <w:p w14:paraId="449B49BF" w14:textId="77777777" w:rsidR="00866370" w:rsidRPr="00866370" w:rsidRDefault="00866370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1B696E7E" w14:textId="77777777" w:rsidR="00406DA2" w:rsidRPr="00EE1ACB" w:rsidRDefault="00406DA2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t>DATOS PERSONALES</w:t>
      </w:r>
    </w:p>
    <w:p w14:paraId="36C09810" w14:textId="77777777" w:rsidR="00406DA2" w:rsidRPr="00EE1ACB" w:rsidRDefault="00406DA2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159671CF" w14:textId="057C08B1" w:rsidR="009E69CA" w:rsidRPr="00EE1ACB" w:rsidRDefault="009E69CA" w:rsidP="009E69CA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Nombres y Apellidos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 xml:space="preserve">: 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405D39">
        <w:rPr>
          <w:rFonts w:ascii="Segoe UI" w:hAnsi="Segoe UI" w:cs="Segoe UI"/>
          <w:color w:val="000000" w:themeColor="text1"/>
          <w:sz w:val="22"/>
          <w:szCs w:val="22"/>
        </w:rPr>
        <w:t>Alfonso Alejandro Esparza Sandoval</w:t>
      </w:r>
    </w:p>
    <w:p w14:paraId="4798DD6D" w14:textId="6F4B8DB3" w:rsidR="009E69CA" w:rsidRDefault="009E69C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DNI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 xml:space="preserve">: 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405D39">
        <w:rPr>
          <w:rFonts w:ascii="Segoe UI" w:hAnsi="Segoe UI" w:cs="Segoe UI"/>
          <w:color w:val="000000" w:themeColor="text1"/>
          <w:sz w:val="22"/>
          <w:szCs w:val="22"/>
        </w:rPr>
        <w:t>49019907</w:t>
      </w:r>
      <w:r w:rsidR="00304BD9">
        <w:rPr>
          <w:rFonts w:ascii="Segoe UI" w:hAnsi="Segoe UI" w:cs="Segoe UI"/>
          <w:color w:val="000000" w:themeColor="text1"/>
          <w:sz w:val="22"/>
          <w:szCs w:val="22"/>
        </w:rPr>
        <w:t xml:space="preserve"> (Nacionalizado Peruano)</w:t>
      </w:r>
    </w:p>
    <w:p w14:paraId="48C59D8C" w14:textId="77777777" w:rsidR="000B587E" w:rsidRDefault="009E69CA" w:rsidP="000B587E">
      <w:pPr>
        <w:ind w:left="2124" w:hanging="2124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Dirección</w:t>
      </w:r>
      <w:r w:rsidR="000B587E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0B587E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0F7015" w:rsidRPr="000F7015">
        <w:rPr>
          <w:rFonts w:ascii="Segoe UI" w:hAnsi="Segoe UI" w:cs="Segoe UI"/>
          <w:color w:val="000000" w:themeColor="text1"/>
          <w:sz w:val="22"/>
          <w:szCs w:val="22"/>
        </w:rPr>
        <w:t xml:space="preserve">av. los proceres mza. d lote. 13a apv. compradores </w:t>
      </w:r>
    </w:p>
    <w:p w14:paraId="4E738686" w14:textId="6039DAD9" w:rsidR="009E69CA" w:rsidRPr="00EE1ACB" w:rsidRDefault="000F7015" w:rsidP="000B587E">
      <w:pPr>
        <w:ind w:left="2832" w:firstLine="708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0F7015">
        <w:rPr>
          <w:rFonts w:ascii="Segoe UI" w:hAnsi="Segoe UI" w:cs="Segoe UI"/>
          <w:color w:val="000000" w:themeColor="text1"/>
          <w:sz w:val="22"/>
          <w:szCs w:val="22"/>
        </w:rPr>
        <w:t xml:space="preserve">de campoy lima, san juan de lurigancho </w:t>
      </w:r>
      <w:r>
        <w:rPr>
          <w:rFonts w:ascii="Segoe UI" w:hAnsi="Segoe UI" w:cs="Segoe UI"/>
          <w:color w:val="000000" w:themeColor="text1"/>
          <w:sz w:val="22"/>
          <w:szCs w:val="22"/>
        </w:rPr>
        <w:t>lima - perú</w:t>
      </w:r>
    </w:p>
    <w:p w14:paraId="40FC9A0C" w14:textId="16675196" w:rsidR="0052269A" w:rsidRPr="00EE1ACB" w:rsidRDefault="0052269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Fecha de Nacimiento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 xml:space="preserve">: 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304BD9">
        <w:rPr>
          <w:rFonts w:ascii="Segoe UI" w:hAnsi="Segoe UI" w:cs="Segoe UI"/>
          <w:color w:val="000000" w:themeColor="text1"/>
          <w:sz w:val="22"/>
          <w:szCs w:val="22"/>
        </w:rPr>
        <w:t>31 de octubre de 1993</w:t>
      </w:r>
    </w:p>
    <w:p w14:paraId="35AE9042" w14:textId="5B03E230" w:rsidR="0052269A" w:rsidRPr="00EE1ACB" w:rsidRDefault="0052269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Lugar de Nacimiento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304BD9">
        <w:rPr>
          <w:rFonts w:ascii="Segoe UI" w:hAnsi="Segoe UI" w:cs="Segoe UI"/>
          <w:color w:val="000000" w:themeColor="text1"/>
          <w:sz w:val="22"/>
          <w:szCs w:val="22"/>
        </w:rPr>
        <w:t>Valencia – Carabobo, País Venezuela</w:t>
      </w:r>
    </w:p>
    <w:p w14:paraId="04E0FBE9" w14:textId="77777777" w:rsidR="0052269A" w:rsidRPr="00EE1ACB" w:rsidRDefault="0052269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Grado de Instrucción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Superior</w:t>
      </w:r>
    </w:p>
    <w:p w14:paraId="462CDB82" w14:textId="4DFB2ED2" w:rsidR="0052269A" w:rsidRPr="00EE1ACB" w:rsidRDefault="0052269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Estado Civil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304BD9">
        <w:rPr>
          <w:rFonts w:ascii="Segoe UI" w:hAnsi="Segoe UI" w:cs="Segoe UI"/>
          <w:color w:val="000000" w:themeColor="text1"/>
          <w:sz w:val="22"/>
          <w:szCs w:val="22"/>
        </w:rPr>
        <w:t>Soltero</w:t>
      </w:r>
    </w:p>
    <w:p w14:paraId="5C61E838" w14:textId="4A3F54A2" w:rsidR="0052269A" w:rsidRDefault="00370547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Celular</w:t>
      </w:r>
      <w:r w:rsidR="0052269A"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3B439D"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 w:rsidR="003B439D" w:rsidRPr="003B439D">
        <w:rPr>
          <w:rFonts w:ascii="Segoe UI" w:hAnsi="Segoe UI" w:cs="Segoe UI"/>
          <w:color w:val="000000" w:themeColor="text1"/>
          <w:sz w:val="22"/>
          <w:szCs w:val="22"/>
        </w:rPr>
        <w:t>Whatsapp</w:t>
      </w:r>
      <w:r w:rsidR="003B439D">
        <w:rPr>
          <w:rFonts w:ascii="Segoe UI" w:hAnsi="Segoe UI" w:cs="Segoe UI"/>
          <w:color w:val="000000" w:themeColor="text1"/>
          <w:sz w:val="22"/>
          <w:szCs w:val="22"/>
        </w:rPr>
        <w:t>)</w:t>
      </w:r>
      <w:r w:rsidR="0052269A"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52269A"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="0052269A"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9351CE">
        <w:rPr>
          <w:rFonts w:ascii="Segoe UI" w:hAnsi="Segoe UI" w:cs="Segoe UI"/>
          <w:color w:val="000000" w:themeColor="text1"/>
          <w:sz w:val="22"/>
          <w:szCs w:val="22"/>
        </w:rPr>
        <w:t>950109847</w:t>
      </w:r>
    </w:p>
    <w:p w14:paraId="35D2CCEF" w14:textId="488A0029" w:rsidR="003B439D" w:rsidRPr="00EE1ACB" w:rsidRDefault="003B439D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Celular (Llamadas)</w:t>
      </w:r>
      <w:r>
        <w:rPr>
          <w:rFonts w:ascii="Segoe UI" w:hAnsi="Segoe UI" w:cs="Segoe UI"/>
          <w:color w:val="000000" w:themeColor="text1"/>
          <w:sz w:val="22"/>
          <w:szCs w:val="22"/>
        </w:rPr>
        <w:tab/>
      </w:r>
      <w:r>
        <w:rPr>
          <w:rFonts w:ascii="Segoe UI" w:hAnsi="Segoe UI" w:cs="Segoe UI"/>
          <w:color w:val="000000" w:themeColor="text1"/>
          <w:sz w:val="22"/>
          <w:szCs w:val="22"/>
        </w:rPr>
        <w:tab/>
        <w:t xml:space="preserve">: </w:t>
      </w:r>
      <w:r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3B439D">
        <w:rPr>
          <w:rFonts w:ascii="Segoe UI" w:hAnsi="Segoe UI" w:cs="Segoe UI"/>
          <w:color w:val="000000" w:themeColor="text1"/>
          <w:sz w:val="22"/>
          <w:szCs w:val="22"/>
        </w:rPr>
        <w:t>906348785</w:t>
      </w:r>
    </w:p>
    <w:p w14:paraId="4A99295E" w14:textId="77777777" w:rsidR="003B439D" w:rsidRDefault="0052269A" w:rsidP="000715C0">
      <w:pPr>
        <w:jc w:val="both"/>
        <w:rPr>
          <w:rStyle w:val="Hipervnculo"/>
          <w:rFonts w:ascii="Segoe UI" w:hAnsi="Segoe UI" w:cs="Segoe UI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Correo </w:t>
      </w:r>
      <w:r w:rsidR="00620B8C" w:rsidRPr="00EE1ACB">
        <w:rPr>
          <w:rFonts w:ascii="Segoe UI" w:hAnsi="Segoe UI" w:cs="Segoe UI"/>
          <w:color w:val="000000" w:themeColor="text1"/>
          <w:sz w:val="22"/>
          <w:szCs w:val="22"/>
        </w:rPr>
        <w:t>Electrónico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hyperlink r:id="rId9" w:history="1">
        <w:r w:rsidR="00304BD9" w:rsidRPr="00D32140">
          <w:rPr>
            <w:rStyle w:val="Hipervnculo"/>
            <w:rFonts w:ascii="Segoe UI" w:hAnsi="Segoe UI" w:cs="Segoe UI"/>
            <w:sz w:val="22"/>
            <w:szCs w:val="22"/>
          </w:rPr>
          <w:t>esparza247.0@gmail.com</w:t>
        </w:r>
      </w:hyperlink>
      <w:r w:rsidR="003B439D">
        <w:rPr>
          <w:rStyle w:val="Hipervnculo"/>
          <w:rFonts w:ascii="Segoe UI" w:hAnsi="Segoe UI" w:cs="Segoe UI"/>
          <w:sz w:val="22"/>
          <w:szCs w:val="22"/>
        </w:rPr>
        <w:t xml:space="preserve">; </w:t>
      </w:r>
    </w:p>
    <w:p w14:paraId="33169C23" w14:textId="35FCAAF6" w:rsidR="00940E41" w:rsidRPr="00EE1ACB" w:rsidRDefault="0040207B" w:rsidP="0040207B">
      <w:pPr>
        <w:ind w:left="2832" w:firstLine="708"/>
        <w:jc w:val="both"/>
        <w:rPr>
          <w:rFonts w:ascii="Segoe UI" w:hAnsi="Segoe UI" w:cs="Segoe UI"/>
          <w:color w:val="000000" w:themeColor="text1"/>
          <w:sz w:val="22"/>
          <w:szCs w:val="22"/>
          <w:u w:val="single"/>
        </w:rPr>
      </w:pPr>
      <w:hyperlink r:id="rId10" w:history="1">
        <w:r w:rsidRPr="00C96E1D">
          <w:rPr>
            <w:rStyle w:val="Hipervnculo"/>
            <w:rFonts w:ascii="Segoe UI" w:hAnsi="Segoe UI" w:cs="Segoe UI"/>
            <w:sz w:val="22"/>
            <w:szCs w:val="22"/>
          </w:rPr>
          <w:t>Alfonso.esparza@scada-peru.com</w:t>
        </w:r>
      </w:hyperlink>
    </w:p>
    <w:p w14:paraId="0570C4DC" w14:textId="77777777" w:rsidR="0045105B" w:rsidRPr="00EE1ACB" w:rsidRDefault="0052269A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</w:p>
    <w:p w14:paraId="523CCCBD" w14:textId="77777777" w:rsidR="0052269A" w:rsidRPr="00EE1ACB" w:rsidRDefault="0052269A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t>FORMACION</w:t>
      </w:r>
    </w:p>
    <w:p w14:paraId="01875DEF" w14:textId="77777777" w:rsidR="0052269A" w:rsidRPr="00EE1ACB" w:rsidRDefault="0052269A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41CDACE1" w14:textId="77777777" w:rsidR="00C25BEE" w:rsidRPr="00C25BEE" w:rsidRDefault="00862A77" w:rsidP="00C25BEE">
      <w:pPr>
        <w:ind w:left="2124" w:hanging="2124"/>
        <w:jc w:val="both"/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Estudios Superiores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>: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304BD9" w:rsidRPr="00C25BEE">
        <w:rPr>
          <w:rFonts w:ascii="Segoe UI" w:hAnsi="Segoe UI" w:cs="Segoe UI"/>
          <w:i/>
          <w:iCs/>
          <w:color w:val="000000" w:themeColor="text1"/>
          <w:sz w:val="22"/>
          <w:szCs w:val="22"/>
        </w:rPr>
        <w:t>Instituto Universitario Politécnico Santiago Mariño</w:t>
      </w:r>
    </w:p>
    <w:p w14:paraId="05BB7A24" w14:textId="6FC232A4" w:rsidR="00304BD9" w:rsidRPr="00C25BEE" w:rsidRDefault="00304BD9" w:rsidP="00C25BEE">
      <w:pPr>
        <w:ind w:left="2832" w:firstLine="708"/>
        <w:jc w:val="both"/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C25BEE">
        <w:rPr>
          <w:rFonts w:ascii="Segoe UI" w:hAnsi="Segoe UI" w:cs="Segoe UI"/>
          <w:i/>
          <w:iCs/>
          <w:color w:val="000000" w:themeColor="text1"/>
          <w:sz w:val="22"/>
          <w:szCs w:val="22"/>
        </w:rPr>
        <w:t>Extensión Valencia</w:t>
      </w:r>
    </w:p>
    <w:p w14:paraId="33BD461B" w14:textId="08C44F31" w:rsidR="00862A77" w:rsidRPr="00EE1ACB" w:rsidRDefault="00862A77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 xml:space="preserve">Facultad de </w:t>
      </w:r>
      <w:r w:rsidR="00620B8C" w:rsidRPr="00EE1ACB">
        <w:rPr>
          <w:rFonts w:ascii="Segoe UI" w:hAnsi="Segoe UI" w:cs="Segoe UI"/>
          <w:color w:val="000000" w:themeColor="text1"/>
          <w:sz w:val="22"/>
          <w:szCs w:val="22"/>
        </w:rPr>
        <w:t>Ingeniería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C25BEE">
        <w:rPr>
          <w:rFonts w:ascii="Segoe UI" w:hAnsi="Segoe UI" w:cs="Segoe UI"/>
          <w:color w:val="000000" w:themeColor="text1"/>
          <w:sz w:val="22"/>
          <w:szCs w:val="22"/>
        </w:rPr>
        <w:t>de los Sistemas</w:t>
      </w:r>
    </w:p>
    <w:p w14:paraId="7F374B8D" w14:textId="3B72755D" w:rsidR="00862A77" w:rsidRPr="00EE1ACB" w:rsidRDefault="00862A77" w:rsidP="000715C0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ab/>
        <w:t xml:space="preserve">Especialidad de </w:t>
      </w:r>
      <w:r w:rsidR="00620B8C" w:rsidRPr="00EE1ACB">
        <w:rPr>
          <w:rFonts w:ascii="Segoe UI" w:hAnsi="Segoe UI" w:cs="Segoe UI"/>
          <w:color w:val="000000" w:themeColor="text1"/>
          <w:sz w:val="22"/>
          <w:szCs w:val="22"/>
        </w:rPr>
        <w:t>Ingeniería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C25BEE">
        <w:rPr>
          <w:rFonts w:ascii="Segoe UI" w:hAnsi="Segoe UI" w:cs="Segoe UI"/>
          <w:color w:val="000000" w:themeColor="text1"/>
          <w:sz w:val="22"/>
          <w:szCs w:val="22"/>
        </w:rPr>
        <w:t>de Sistemas</w:t>
      </w:r>
    </w:p>
    <w:p w14:paraId="075A66F3" w14:textId="77777777" w:rsidR="0045105B" w:rsidRPr="00EE1ACB" w:rsidRDefault="0045105B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00C7ECE0" w14:textId="77777777" w:rsidR="007C5917" w:rsidRDefault="007C5917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2145F405" w14:textId="77777777" w:rsidR="007C5917" w:rsidRDefault="007C5917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322C1C2B" w14:textId="13AF2B1D" w:rsidR="00232AF1" w:rsidRPr="00EE1ACB" w:rsidRDefault="00232AF1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t>EXPERIENCIA LABORAL</w:t>
      </w:r>
    </w:p>
    <w:p w14:paraId="614177AF" w14:textId="023C69B4" w:rsidR="00232AF1" w:rsidRDefault="00232AF1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54A2C56C" w14:textId="6481F013" w:rsidR="00FA2187" w:rsidRDefault="00FA2187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Mejoras del sistema OEE, para la empresa travexperu, Panamericana Sur km 19.5,</w:t>
      </w:r>
      <w:r w:rsidR="003B439D">
        <w:rPr>
          <w:rFonts w:ascii="Segoe UI" w:hAnsi="Segoe UI" w:cs="Segoe UI"/>
          <w:color w:val="000000" w:themeColor="text1"/>
          <w:sz w:val="22"/>
          <w:szCs w:val="22"/>
        </w:rPr>
        <w:t xml:space="preserve"> VES,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Perú. (</w:t>
      </w:r>
      <w:r w:rsidR="003B439D">
        <w:rPr>
          <w:rFonts w:ascii="Segoe UI" w:hAnsi="Segoe UI" w:cs="Segoe UI"/>
          <w:color w:val="000000" w:themeColor="text1"/>
          <w:sz w:val="22"/>
          <w:szCs w:val="22"/>
        </w:rPr>
        <w:t>Agosto 2023 – Agosto 2023)</w:t>
      </w:r>
    </w:p>
    <w:p w14:paraId="26B6A69B" w14:textId="2ED8F7AF" w:rsidR="00FA2187" w:rsidRDefault="00FA2187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Desarrollo e implementación del sistema de gestión de volanteo para la empresa me gusta publicidad, Breña Perú (Julio 2023 – Agosto 2023)</w:t>
      </w:r>
    </w:p>
    <w:p w14:paraId="40F4163E" w14:textId="3E4CE33E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Mejoras de la aplicación móvil para el monitoreo de variables críticas en la Minera Santa Luisa, Huaraz Perú (junio 2023 – julio 2023)</w:t>
      </w:r>
    </w:p>
    <w:p w14:paraId="25AC0A67" w14:textId="0E146F07" w:rsidR="005330E5" w:rsidRPr="00CF256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Desarrollo del sistema piramidal PRO-AES (mayo 2023 – junio 2023)</w:t>
      </w:r>
    </w:p>
    <w:p w14:paraId="32F4284F" w14:textId="77777777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 xml:space="preserve">Migración del </w:t>
      </w:r>
      <w:r w:rsidRPr="009351CE">
        <w:rPr>
          <w:rFonts w:ascii="Segoe UI" w:hAnsi="Segoe UI" w:cs="Segoe UI"/>
          <w:color w:val="000000" w:themeColor="text1"/>
          <w:sz w:val="22"/>
          <w:szCs w:val="22"/>
        </w:rPr>
        <w:t>Sistema PMP - Plataforma Web de Monitoreo de Planta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en la Minera Santa Luisa, Huaraz Perú (febrero 2023 – abril 2023)</w:t>
      </w:r>
    </w:p>
    <w:p w14:paraId="43312B95" w14:textId="77777777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CF2560">
        <w:rPr>
          <w:rFonts w:ascii="Segoe UI" w:hAnsi="Segoe UI" w:cs="Segoe UI"/>
          <w:color w:val="000000" w:themeColor="text1"/>
          <w:sz w:val="22"/>
          <w:szCs w:val="22"/>
        </w:rPr>
        <w:t xml:space="preserve">Desarrollo e implementación de un sistema de gestión de control de pérdidas para la empresa Electrodunas, Ica Perú (octubre 2020 – </w:t>
      </w:r>
      <w:r>
        <w:rPr>
          <w:rFonts w:ascii="Segoe UI" w:hAnsi="Segoe UI" w:cs="Segoe UI"/>
          <w:color w:val="000000" w:themeColor="text1"/>
          <w:sz w:val="22"/>
          <w:szCs w:val="22"/>
        </w:rPr>
        <w:t>enero 2023</w:t>
      </w:r>
      <w:r w:rsidRPr="00CF2560">
        <w:rPr>
          <w:rFonts w:ascii="Segoe UI" w:hAnsi="Segoe UI" w:cs="Segoe UI"/>
          <w:color w:val="000000" w:themeColor="text1"/>
          <w:sz w:val="22"/>
          <w:szCs w:val="22"/>
        </w:rPr>
        <w:t>)</w:t>
      </w:r>
    </w:p>
    <w:p w14:paraId="54966588" w14:textId="77777777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CF2560">
        <w:rPr>
          <w:rFonts w:ascii="Segoe UI" w:hAnsi="Segoe UI" w:cs="Segoe UI"/>
          <w:color w:val="000000" w:themeColor="text1"/>
          <w:sz w:val="22"/>
          <w:szCs w:val="22"/>
        </w:rPr>
        <w:t xml:space="preserve">Desarrollo e implementación de un sistema de control y adquisión de datos para la minera Barrick Perú, en el área de Chancado Primario, Chancado Secundario, Overland y Orebin (agosto 2021 – octubre 2021). </w:t>
      </w:r>
    </w:p>
    <w:p w14:paraId="31A82909" w14:textId="77777777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Implementación de una plataforma para la detección automática de diagnósticos por Covid-19. Desarrollo de aplicaciones de internet industrial de las cosas (IOT), Web y Dashboard en Power BI (mayo 2020 - julio 2021).</w:t>
      </w:r>
    </w:p>
    <w:p w14:paraId="434FB068" w14:textId="77777777" w:rsidR="005330E5" w:rsidRPr="00CF256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 xml:space="preserve">Desarrollo e Implementación de una aplicación móvil para el monitoreo de variables críticas en la Minera Santa Luisa, Huaraz Perú (enero 2021 – abril 2021). </w:t>
      </w:r>
    </w:p>
    <w:p w14:paraId="2BD8C3E9" w14:textId="77777777" w:rsidR="005330E5" w:rsidRPr="00CF256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Web App Publicitario. Salón de Fiesta y Restauran. El Caney de los Naranjos, C.A.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(julio 2020 – septiembre 2020)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004A48CF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 xml:space="preserve">Sistema Web App Publicitario. Fundición y Construcción de Piezas en Acero. Inversiones </w:t>
      </w:r>
      <w:r w:rsidRPr="00903700">
        <w:rPr>
          <w:rFonts w:ascii="Segoe UI" w:hAnsi="Segoe UI" w:cs="Segoe UI"/>
          <w:i/>
          <w:color w:val="000000" w:themeColor="text1"/>
          <w:sz w:val="22"/>
          <w:szCs w:val="22"/>
        </w:rPr>
        <w:t>Metalúrgicas Los Naranjos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, C.A.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(marzo 2020 – junio 2020)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45B7C0B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Web App Publicitario.  Fumigación y Control de Plagas. Empresa Fumigadora A.C. – Ecuador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(agosto 2019 – febrero 2020)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A84294A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de Gestión basado en una Web para el Control de Procesos Internos en la Liquidación de Trabajadores Chileno (En Empresas). – Chile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(enero 2019 – julio 2019)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74EF77A9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 xml:space="preserve">Sistema Web B2C para la Venta y Distribución de Productos de la Empresa G2M Shop, C.A </w:t>
      </w:r>
      <w:r>
        <w:rPr>
          <w:rFonts w:ascii="Segoe UI" w:hAnsi="Segoe UI" w:cs="Segoe UI"/>
          <w:color w:val="000000" w:themeColor="text1"/>
          <w:sz w:val="22"/>
          <w:szCs w:val="22"/>
        </w:rPr>
        <w:t>–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 xml:space="preserve">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(julio 2018 – diciembre 2018)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0BE55979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Web de Gestión para la Optimización del Hospital Carlos Andes del Municipio Carlos Arvelo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>
        <w:rPr>
          <w:rFonts w:ascii="Arial" w:hAnsi="Arial" w:cs="Arial"/>
        </w:rPr>
        <w:t>enero 2018 – junio 2018)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774EFFE" w14:textId="77777777" w:rsidR="005330E5" w:rsidRPr="00BA0B46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Web Movil para la Gestión de Servicios Post Venta de Impresoras Fiscales en la Empresa AMT Printer C.A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>
        <w:rPr>
          <w:rFonts w:ascii="Arial" w:hAnsi="Arial" w:cs="Arial"/>
        </w:rPr>
        <w:t>agosto 2017 – diciembre 2017)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 xml:space="preserve">. </w:t>
      </w:r>
    </w:p>
    <w:p w14:paraId="1927AEE3" w14:textId="77777777" w:rsidR="005330E5" w:rsidRPr="00F7727E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Implementación del Sistema Web de Logística para el Control de Producción de Bill de Materiales en la Empresa Fca. Venezuela L.L.C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(noviembre 2016 - julio 2017)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47CE89C6" w14:textId="77777777" w:rsidR="005330E5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Reestructuración del Sistema de Gestión para la evaluación de proveedores de productivo para la empresa ensambladora Fca. Venezuela L.L.C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>
        <w:rPr>
          <w:rFonts w:ascii="Arial" w:hAnsi="Arial" w:cs="Arial"/>
        </w:rPr>
        <w:t>julio 2016 – octubre 2016)</w:t>
      </w:r>
      <w:r w:rsidRPr="00903700">
        <w:rPr>
          <w:rFonts w:ascii="Segoe UI" w:hAnsi="Segoe UI" w:cs="Segoe UI"/>
          <w:color w:val="000000" w:themeColor="text1"/>
          <w:sz w:val="22"/>
          <w:szCs w:val="22"/>
        </w:rPr>
        <w:t xml:space="preserve">. </w:t>
      </w:r>
    </w:p>
    <w:p w14:paraId="5E4166DF" w14:textId="77777777" w:rsidR="005330E5" w:rsidRPr="00903700" w:rsidRDefault="005330E5" w:rsidP="005330E5">
      <w:pPr>
        <w:numPr>
          <w:ilvl w:val="0"/>
          <w:numId w:val="16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903700">
        <w:rPr>
          <w:rFonts w:ascii="Segoe UI" w:hAnsi="Segoe UI" w:cs="Segoe UI"/>
          <w:color w:val="000000" w:themeColor="text1"/>
          <w:sz w:val="22"/>
          <w:szCs w:val="22"/>
        </w:rPr>
        <w:t>Sistema de Gestión basado en una Web App para el Control de Procesos Internos de Atención al Ciudadano en el Consejo Legislativo del Estado Bolivariano del Estado Aragua – Venezuela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>
        <w:rPr>
          <w:rFonts w:ascii="Arial" w:hAnsi="Arial" w:cs="Arial"/>
        </w:rPr>
        <w:t>junio 2016 – julio 2017)</w:t>
      </w:r>
    </w:p>
    <w:p w14:paraId="1C465372" w14:textId="14D1182F" w:rsidR="00BA1CEC" w:rsidRPr="00EE1ACB" w:rsidRDefault="00BA1CEC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lastRenderedPageBreak/>
        <w:t>COMPETENCIA</w:t>
      </w:r>
      <w:r w:rsidR="00027F21" w:rsidRPr="00EE1ACB">
        <w:rPr>
          <w:rFonts w:ascii="Segoe UI" w:hAnsi="Segoe UI" w:cs="Segoe UI"/>
          <w:b/>
          <w:color w:val="000000" w:themeColor="text1"/>
          <w:sz w:val="22"/>
          <w:szCs w:val="22"/>
        </w:rPr>
        <w:t>S</w:t>
      </w:r>
      <w:r w:rsidRPr="00EE1ACB">
        <w:rPr>
          <w:rFonts w:ascii="Segoe UI" w:hAnsi="Segoe UI" w:cs="Segoe UI"/>
          <w:b/>
          <w:color w:val="000000" w:themeColor="text1"/>
          <w:sz w:val="22"/>
          <w:szCs w:val="22"/>
        </w:rPr>
        <w:t xml:space="preserve"> TECNICAS</w:t>
      </w:r>
    </w:p>
    <w:p w14:paraId="50FBF343" w14:textId="77777777" w:rsidR="00BA1CEC" w:rsidRPr="00EE1ACB" w:rsidRDefault="00BA1CEC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6CB029AE" w14:textId="77777777" w:rsidR="00BA1CEC" w:rsidRPr="00EE1ACB" w:rsidRDefault="00620B8C" w:rsidP="000715C0">
      <w:pPr>
        <w:jc w:val="both"/>
        <w:rPr>
          <w:rFonts w:ascii="Segoe UI" w:hAnsi="Segoe UI" w:cs="Segoe UI"/>
          <w:i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i/>
          <w:color w:val="000000" w:themeColor="text1"/>
          <w:sz w:val="22"/>
          <w:szCs w:val="22"/>
        </w:rPr>
        <w:t>Informática</w:t>
      </w:r>
      <w:r w:rsidR="00BA1CEC" w:rsidRPr="00EE1ACB">
        <w:rPr>
          <w:rFonts w:ascii="Segoe UI" w:hAnsi="Segoe UI" w:cs="Segoe UI"/>
          <w:i/>
          <w:color w:val="000000" w:themeColor="text1"/>
          <w:sz w:val="22"/>
          <w:szCs w:val="22"/>
        </w:rPr>
        <w:t xml:space="preserve"> y Sistemas</w:t>
      </w:r>
    </w:p>
    <w:p w14:paraId="3D3BD7F8" w14:textId="77777777" w:rsidR="00D6512A" w:rsidRPr="00EE1ACB" w:rsidRDefault="00D6512A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3BD92454" w14:textId="77777777" w:rsidR="00BA1CEC" w:rsidRPr="00EE1ACB" w:rsidRDefault="00BA1CEC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  <w:lang w:val="en-GB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  <w:lang w:val="en-GB"/>
        </w:rPr>
        <w:t>Micros</w:t>
      </w:r>
      <w:r w:rsidR="007D3E05" w:rsidRPr="00EE1ACB">
        <w:rPr>
          <w:rFonts w:ascii="Segoe UI" w:hAnsi="Segoe UI" w:cs="Segoe UI"/>
          <w:color w:val="000000" w:themeColor="text1"/>
          <w:sz w:val="22"/>
          <w:szCs w:val="22"/>
          <w:lang w:val="en-GB"/>
        </w:rPr>
        <w:t>oft Office (Word, Excel, Access</w:t>
      </w:r>
      <w:r w:rsidRPr="00EE1ACB">
        <w:rPr>
          <w:rFonts w:ascii="Segoe UI" w:hAnsi="Segoe UI" w:cs="Segoe UI"/>
          <w:color w:val="000000" w:themeColor="text1"/>
          <w:sz w:val="22"/>
          <w:szCs w:val="22"/>
          <w:lang w:val="en-GB"/>
        </w:rPr>
        <w:t>, Power Point,</w:t>
      </w:r>
      <w:r w:rsidR="00387BF6" w:rsidRPr="00EE1ACB">
        <w:rPr>
          <w:rFonts w:ascii="Segoe UI" w:hAnsi="Segoe UI" w:cs="Segoe UI"/>
          <w:color w:val="000000" w:themeColor="text1"/>
          <w:sz w:val="22"/>
          <w:szCs w:val="22"/>
          <w:lang w:val="en-GB"/>
        </w:rPr>
        <w:t xml:space="preserve"> Visio,</w:t>
      </w:r>
      <w:r w:rsidRPr="00EE1ACB">
        <w:rPr>
          <w:rFonts w:ascii="Segoe UI" w:hAnsi="Segoe UI" w:cs="Segoe UI"/>
          <w:color w:val="000000" w:themeColor="text1"/>
          <w:sz w:val="22"/>
          <w:szCs w:val="22"/>
          <w:lang w:val="en-GB"/>
        </w:rPr>
        <w:t xml:space="preserve"> etc).</w:t>
      </w:r>
    </w:p>
    <w:p w14:paraId="14537F30" w14:textId="586B1D23" w:rsidR="00E92E9C" w:rsidRPr="00EE1ACB" w:rsidRDefault="00F31A59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Programación </w:t>
      </w:r>
      <w:r w:rsidR="00BA1CEC" w:rsidRPr="00EE1ACB">
        <w:rPr>
          <w:rFonts w:ascii="Segoe UI" w:hAnsi="Segoe UI" w:cs="Segoe UI"/>
          <w:color w:val="000000" w:themeColor="text1"/>
          <w:sz w:val="22"/>
          <w:szCs w:val="22"/>
        </w:rPr>
        <w:t>en Visual Basic</w:t>
      </w:r>
      <w:r w:rsidR="00D52D55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6.0</w:t>
      </w:r>
      <w:r w:rsidR="00E92E9C" w:rsidRPr="00EE1ACB">
        <w:rPr>
          <w:rFonts w:ascii="Segoe UI" w:hAnsi="Segoe UI" w:cs="Segoe UI"/>
          <w:color w:val="000000" w:themeColor="text1"/>
          <w:sz w:val="22"/>
          <w:szCs w:val="22"/>
        </w:rPr>
        <w:t>,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BA08C2" w:rsidRPr="00EE1ACB">
        <w:rPr>
          <w:rFonts w:ascii="Segoe UI" w:hAnsi="Segoe UI" w:cs="Segoe UI"/>
          <w:color w:val="000000" w:themeColor="text1"/>
          <w:sz w:val="22"/>
          <w:szCs w:val="22"/>
        </w:rPr>
        <w:t>VB .NET</w:t>
      </w:r>
      <w:r w:rsidR="002C6F02" w:rsidRPr="00EE1ACB">
        <w:rPr>
          <w:rFonts w:ascii="Segoe UI" w:hAnsi="Segoe UI" w:cs="Segoe UI"/>
          <w:color w:val="000000" w:themeColor="text1"/>
          <w:sz w:val="22"/>
          <w:szCs w:val="22"/>
        </w:rPr>
        <w:t>,</w:t>
      </w:r>
      <w:r w:rsidR="00BA08C2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E92E9C" w:rsidRPr="00EE1ACB">
        <w:rPr>
          <w:rFonts w:ascii="Segoe UI" w:hAnsi="Segoe UI" w:cs="Segoe UI"/>
          <w:color w:val="000000" w:themeColor="text1"/>
          <w:sz w:val="22"/>
          <w:szCs w:val="22"/>
        </w:rPr>
        <w:t>C#.NET</w:t>
      </w:r>
      <w:r w:rsidR="002C6F02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y </w:t>
      </w:r>
      <w:r w:rsidR="009D0B40">
        <w:rPr>
          <w:rFonts w:ascii="Segoe UI" w:hAnsi="Segoe UI" w:cs="Segoe UI"/>
          <w:color w:val="000000" w:themeColor="text1"/>
          <w:sz w:val="22"/>
          <w:szCs w:val="22"/>
        </w:rPr>
        <w:t>ASP</w:t>
      </w:r>
      <w:r w:rsidR="002C6F02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.Net</w:t>
      </w:r>
      <w:r w:rsidR="002825FF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(</w:t>
      </w:r>
      <w:r w:rsidR="009D0B40">
        <w:rPr>
          <w:rFonts w:ascii="Segoe UI" w:hAnsi="Segoe UI" w:cs="Segoe UI"/>
          <w:color w:val="000000" w:themeColor="text1"/>
          <w:sz w:val="22"/>
          <w:szCs w:val="22"/>
        </w:rPr>
        <w:t>MVC</w:t>
      </w:r>
      <w:r w:rsidR="002825FF" w:rsidRPr="00EE1ACB">
        <w:rPr>
          <w:rFonts w:ascii="Segoe UI" w:hAnsi="Segoe UI" w:cs="Segoe UI"/>
          <w:color w:val="000000" w:themeColor="text1"/>
          <w:sz w:val="22"/>
          <w:szCs w:val="22"/>
        </w:rPr>
        <w:t>)</w:t>
      </w:r>
      <w:r w:rsidR="00E92E9C" w:rsidRPr="00EE1ACB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6F506C10" w14:textId="7B4EA203" w:rsidR="00BF4673" w:rsidRPr="00BF4673" w:rsidRDefault="00D03B5C" w:rsidP="00BF4673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Programación </w:t>
      </w:r>
      <w:r w:rsidR="00BF4673"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básica en 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Python </w:t>
      </w:r>
      <w:r w:rsidR="00370547" w:rsidRPr="00BF4673">
        <w:rPr>
          <w:rFonts w:ascii="Segoe UI" w:hAnsi="Segoe UI" w:cs="Segoe UI"/>
          <w:color w:val="000000" w:themeColor="text1"/>
          <w:sz w:val="22"/>
          <w:szCs w:val="22"/>
        </w:rPr>
        <w:t>para Machine Learning y Minería de Datos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 co</w:t>
      </w:r>
      <w:r w:rsidR="00BF4673"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n 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>TensorFlow, Pandas y Keras</w:t>
      </w:r>
      <w:r w:rsidR="00D45244"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 (IA). </w:t>
      </w:r>
    </w:p>
    <w:p w14:paraId="7C8E121E" w14:textId="67D3A4A2" w:rsidR="00370547" w:rsidRPr="00BF4673" w:rsidRDefault="00370547" w:rsidP="00BF4673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Programación en C# </w:t>
      </w:r>
      <w:r w:rsidR="00BF4673"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con la 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>ML.Net</w:t>
      </w:r>
      <w:r w:rsidR="00BF4673"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 para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 Machine Learning</w:t>
      </w:r>
      <w:r w:rsidR="00BF4673" w:rsidRPr="00BF4673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4A2DB633" w14:textId="14B18499" w:rsidR="00D45244" w:rsidRPr="00BF4673" w:rsidRDefault="00D45244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Internet </w:t>
      </w:r>
      <w:r w:rsidR="00BF4673">
        <w:rPr>
          <w:rFonts w:ascii="Segoe UI" w:hAnsi="Segoe UI" w:cs="Segoe UI"/>
          <w:color w:val="000000" w:themeColor="text1"/>
          <w:sz w:val="22"/>
          <w:szCs w:val="22"/>
        </w:rPr>
        <w:t>Industrial de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 xml:space="preserve"> las </w:t>
      </w:r>
      <w:r w:rsidR="00BF4673">
        <w:rPr>
          <w:rFonts w:ascii="Segoe UI" w:hAnsi="Segoe UI" w:cs="Segoe UI"/>
          <w:color w:val="000000" w:themeColor="text1"/>
          <w:sz w:val="22"/>
          <w:szCs w:val="22"/>
        </w:rPr>
        <w:t>c</w:t>
      </w:r>
      <w:r w:rsidRPr="00BF4673">
        <w:rPr>
          <w:rFonts w:ascii="Segoe UI" w:hAnsi="Segoe UI" w:cs="Segoe UI"/>
          <w:color w:val="000000" w:themeColor="text1"/>
          <w:sz w:val="22"/>
          <w:szCs w:val="22"/>
        </w:rPr>
        <w:t>osas orientado a la industria en general (IIoT)</w:t>
      </w:r>
      <w:r w:rsidR="00BF4673">
        <w:rPr>
          <w:rFonts w:ascii="Segoe UI" w:hAnsi="Segoe UI" w:cs="Segoe UI"/>
          <w:color w:val="000000" w:themeColor="text1"/>
          <w:sz w:val="22"/>
          <w:szCs w:val="22"/>
        </w:rPr>
        <w:t>, usando desarrollo móviles web y motores de flujo en Node-Red.</w:t>
      </w:r>
    </w:p>
    <w:p w14:paraId="624311A7" w14:textId="6917C3C4" w:rsidR="006B6BD5" w:rsidRPr="00EE1ACB" w:rsidRDefault="006B6BD5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Gestores de Base de Datos: SQL Server, MySQL Server</w:t>
      </w:r>
      <w:r w:rsidR="00D03B5C" w:rsidRPr="00EE1ACB">
        <w:rPr>
          <w:rFonts w:ascii="Segoe UI" w:hAnsi="Segoe UI" w:cs="Segoe UI"/>
          <w:color w:val="000000" w:themeColor="text1"/>
          <w:sz w:val="22"/>
          <w:szCs w:val="22"/>
        </w:rPr>
        <w:t>, PostgreSQL</w:t>
      </w:r>
      <w:r w:rsidR="00617777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y Oracle</w:t>
      </w:r>
      <w:r w:rsidR="009351CE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2825FF" w:rsidRPr="00EE1ACB">
        <w:rPr>
          <w:rFonts w:ascii="Segoe UI" w:hAnsi="Segoe UI" w:cs="Segoe UI"/>
          <w:color w:val="000000" w:themeColor="text1"/>
          <w:sz w:val="22"/>
          <w:szCs w:val="22"/>
        </w:rPr>
        <w:t>(transacciones, procedimientos almacenados, consultas anidadas y funciones)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>.</w:t>
      </w:r>
      <w:r w:rsidR="00D52D55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</w:p>
    <w:p w14:paraId="72A54B62" w14:textId="6EC40191" w:rsidR="002825FF" w:rsidRDefault="00370547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  <w:lang w:val="en-US"/>
        </w:rPr>
      </w:pPr>
      <w:r w:rsidRPr="00225C2B">
        <w:rPr>
          <w:rFonts w:ascii="Segoe UI" w:hAnsi="Segoe UI" w:cs="Segoe UI"/>
          <w:color w:val="000000" w:themeColor="text1"/>
          <w:sz w:val="22"/>
          <w:szCs w:val="22"/>
          <w:lang w:val="en-US"/>
        </w:rPr>
        <w:t>PHP,</w:t>
      </w:r>
      <w:r w:rsidR="00225C2B" w:rsidRPr="00225C2B">
        <w:rPr>
          <w:rFonts w:ascii="Segoe UI" w:hAnsi="Segoe UI" w:cs="Segoe UI"/>
          <w:color w:val="000000" w:themeColor="text1"/>
          <w:sz w:val="22"/>
          <w:szCs w:val="22"/>
          <w:lang w:val="en-US"/>
        </w:rPr>
        <w:t xml:space="preserve"> </w:t>
      </w:r>
      <w:r w:rsidR="00225C2B" w:rsidRPr="00FA2187">
        <w:rPr>
          <w:rFonts w:ascii="Segoe UI" w:hAnsi="Segoe UI" w:cs="Segoe UI"/>
          <w:color w:val="000000" w:themeColor="text1"/>
          <w:sz w:val="22"/>
          <w:szCs w:val="22"/>
          <w:lang w:val="en-US"/>
        </w:rPr>
        <w:t>Boostrap,</w:t>
      </w:r>
      <w:r w:rsidRPr="00225C2B">
        <w:rPr>
          <w:rFonts w:ascii="Segoe UI" w:hAnsi="Segoe UI" w:cs="Segoe UI"/>
          <w:color w:val="000000" w:themeColor="text1"/>
          <w:sz w:val="22"/>
          <w:szCs w:val="22"/>
          <w:lang w:val="en-US"/>
        </w:rPr>
        <w:t xml:space="preserve"> Django, </w:t>
      </w:r>
      <w:r w:rsidR="002825FF" w:rsidRPr="00225C2B">
        <w:rPr>
          <w:rFonts w:ascii="Segoe UI" w:hAnsi="Segoe UI" w:cs="Segoe UI"/>
          <w:color w:val="000000" w:themeColor="text1"/>
          <w:sz w:val="22"/>
          <w:szCs w:val="22"/>
          <w:lang w:val="en-US"/>
        </w:rPr>
        <w:t>HTML5, CSS3 y Java Script.</w:t>
      </w:r>
    </w:p>
    <w:p w14:paraId="3EFB4AFC" w14:textId="34378173" w:rsidR="009351CE" w:rsidRPr="00AC2C80" w:rsidRDefault="009351CE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  <w:lang w:val="es-PE"/>
        </w:rPr>
      </w:pPr>
      <w:r w:rsidRPr="00AC2C80">
        <w:rPr>
          <w:rFonts w:ascii="Segoe UI" w:hAnsi="Segoe UI" w:cs="Segoe UI"/>
          <w:color w:val="000000" w:themeColor="text1"/>
          <w:sz w:val="22"/>
          <w:szCs w:val="22"/>
          <w:lang w:val="es-PE"/>
        </w:rPr>
        <w:t>Python (Modelo Vista y Controlador)</w:t>
      </w:r>
    </w:p>
    <w:p w14:paraId="14289D61" w14:textId="4702CC06" w:rsidR="00D03B5C" w:rsidRPr="00EE1ACB" w:rsidRDefault="00D45244" w:rsidP="00EE1ACB">
      <w:pPr>
        <w:numPr>
          <w:ilvl w:val="0"/>
          <w:numId w:val="15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  <w:lang w:val="es-PE"/>
        </w:rPr>
        <w:t>Programación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de Tablet y Smart Phone con</w:t>
      </w:r>
      <w:r w:rsidR="00370547">
        <w:rPr>
          <w:rFonts w:ascii="Segoe UI" w:hAnsi="Segoe UI" w:cs="Segoe UI"/>
          <w:color w:val="000000" w:themeColor="text1"/>
          <w:sz w:val="22"/>
          <w:szCs w:val="22"/>
        </w:rPr>
        <w:t xml:space="preserve"> Xamarin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12A48DC" w14:textId="10D8D1CB" w:rsidR="00E65E8C" w:rsidRPr="00EE1ACB" w:rsidRDefault="00E65E8C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7397C792" w14:textId="77777777" w:rsidR="00620B8C" w:rsidRPr="00EE1ACB" w:rsidRDefault="00620B8C" w:rsidP="000715C0">
      <w:pPr>
        <w:jc w:val="both"/>
        <w:rPr>
          <w:rFonts w:ascii="Segoe UI" w:hAnsi="Segoe UI" w:cs="Segoe UI"/>
          <w:i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i/>
          <w:color w:val="000000" w:themeColor="text1"/>
          <w:sz w:val="22"/>
          <w:szCs w:val="22"/>
        </w:rPr>
        <w:t>Idiomas</w:t>
      </w:r>
    </w:p>
    <w:p w14:paraId="20D01EC2" w14:textId="77777777" w:rsidR="00D6512A" w:rsidRPr="00EE1ACB" w:rsidRDefault="00D6512A" w:rsidP="000715C0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6B38AF8C" w14:textId="77777777" w:rsidR="00620B8C" w:rsidRPr="00EE1ACB" w:rsidRDefault="00AB1E06" w:rsidP="00EE1ACB">
      <w:pPr>
        <w:ind w:left="360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Ingles nivel </w:t>
      </w:r>
      <w:r w:rsidR="00906AA4" w:rsidRPr="00EE1ACB">
        <w:rPr>
          <w:rFonts w:ascii="Segoe UI" w:hAnsi="Segoe UI" w:cs="Segoe UI"/>
          <w:color w:val="000000" w:themeColor="text1"/>
          <w:sz w:val="22"/>
          <w:szCs w:val="22"/>
        </w:rPr>
        <w:t>Intermedio</w:t>
      </w:r>
      <w:r w:rsidR="00B34A67" w:rsidRPr="00EE1ACB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8868E5B" w14:textId="77777777" w:rsidR="00AF007C" w:rsidRPr="00EE1ACB" w:rsidRDefault="00AF007C" w:rsidP="00AF007C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7D1000E9" w14:textId="77777777" w:rsidR="00AF007C" w:rsidRPr="00EE1ACB" w:rsidRDefault="00AF007C" w:rsidP="00AF007C">
      <w:pPr>
        <w:jc w:val="both"/>
        <w:rPr>
          <w:rFonts w:ascii="Segoe UI" w:hAnsi="Segoe UI" w:cs="Segoe UI"/>
          <w:i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i/>
          <w:color w:val="000000" w:themeColor="text1"/>
          <w:sz w:val="22"/>
          <w:szCs w:val="22"/>
        </w:rPr>
        <w:t>Contactos Activos</w:t>
      </w:r>
    </w:p>
    <w:p w14:paraId="69FFF243" w14:textId="77777777" w:rsidR="00AF007C" w:rsidRPr="00EE1ACB" w:rsidRDefault="00AF007C" w:rsidP="00AF007C">
      <w:pPr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255B3BC5" w14:textId="0F0CF5A8" w:rsidR="0029624C" w:rsidRPr="0029624C" w:rsidRDefault="0029624C" w:rsidP="0029624C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  <w:lang w:val="en-US"/>
        </w:rPr>
      </w:pPr>
      <w:r w:rsidRPr="0029624C">
        <w:rPr>
          <w:rFonts w:ascii="Segoe UI" w:hAnsi="Segoe UI" w:cs="Segoe UI"/>
          <w:color w:val="000000" w:themeColor="text1"/>
          <w:sz w:val="22"/>
          <w:szCs w:val="22"/>
          <w:lang w:val="en-US"/>
        </w:rPr>
        <w:t>Javier Saavedra Ibarra – Account Manage</w:t>
      </w:r>
      <w:r>
        <w:rPr>
          <w:rFonts w:ascii="Segoe UI" w:hAnsi="Segoe UI" w:cs="Segoe UI"/>
          <w:color w:val="000000" w:themeColor="text1"/>
          <w:sz w:val="22"/>
          <w:szCs w:val="22"/>
          <w:lang w:val="en-US"/>
        </w:rPr>
        <w:t xml:space="preserve">r </w:t>
      </w:r>
      <w:r w:rsidRPr="0029624C">
        <w:rPr>
          <w:rFonts w:ascii="Segoe UI" w:hAnsi="Segoe UI" w:cs="Segoe UI"/>
          <w:color w:val="000000" w:themeColor="text1"/>
          <w:sz w:val="22"/>
          <w:szCs w:val="22"/>
          <w:lang w:val="en-US"/>
        </w:rPr>
        <w:t>– Hewlett-Packard del Perú S.R.L.</w:t>
      </w:r>
    </w:p>
    <w:p w14:paraId="72FCB049" w14:textId="4605F5B6" w:rsidR="0029624C" w:rsidRDefault="0029624C" w:rsidP="0029624C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7663C3">
        <w:rPr>
          <w:rFonts w:ascii="Segoe UI" w:hAnsi="Segoe UI" w:cs="Segoe UI"/>
          <w:color w:val="000000" w:themeColor="text1"/>
          <w:sz w:val="22"/>
          <w:szCs w:val="22"/>
        </w:rPr>
        <w:t>Celular: 987936263</w:t>
      </w:r>
    </w:p>
    <w:p w14:paraId="1AFDEBDA" w14:textId="6DB01890" w:rsidR="00AF007C" w:rsidRPr="00EE1ACB" w:rsidRDefault="00617777" w:rsidP="00EE1ACB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María Cristina Ortega</w:t>
      </w:r>
      <w:r w:rsidR="00AF00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– </w:t>
      </w:r>
      <w:r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Gerente </w:t>
      </w:r>
      <w:r w:rsidR="00D4769C">
        <w:rPr>
          <w:rFonts w:ascii="Segoe UI" w:hAnsi="Segoe UI" w:cs="Segoe UI"/>
          <w:color w:val="000000" w:themeColor="text1"/>
          <w:sz w:val="22"/>
          <w:szCs w:val="22"/>
        </w:rPr>
        <w:t>General</w:t>
      </w:r>
      <w:r w:rsidR="00AF00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– </w:t>
      </w:r>
      <w:r w:rsidR="00D4769C">
        <w:rPr>
          <w:rFonts w:ascii="Segoe UI" w:hAnsi="Segoe UI" w:cs="Segoe UI"/>
          <w:color w:val="000000" w:themeColor="text1"/>
          <w:sz w:val="22"/>
          <w:szCs w:val="22"/>
        </w:rPr>
        <w:t>Me Gusta Publicidad</w:t>
      </w:r>
      <w:r w:rsidR="00AF00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EIRL.</w:t>
      </w:r>
    </w:p>
    <w:p w14:paraId="1A4DD92C" w14:textId="77777777" w:rsidR="00AF007C" w:rsidRPr="00EE1ACB" w:rsidRDefault="00AF007C" w:rsidP="00D4769C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Celular: 9</w:t>
      </w:r>
      <w:r w:rsidR="00617777" w:rsidRPr="00EE1ACB">
        <w:rPr>
          <w:rFonts w:ascii="Segoe UI" w:hAnsi="Segoe UI" w:cs="Segoe UI"/>
          <w:color w:val="000000" w:themeColor="text1"/>
          <w:sz w:val="22"/>
          <w:szCs w:val="22"/>
        </w:rPr>
        <w:t>59175785</w:t>
      </w:r>
      <w:r w:rsidR="00572C7C" w:rsidRPr="00EE1ACB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379131B2" w14:textId="52452D60" w:rsidR="00572C7C" w:rsidRPr="00EE1ACB" w:rsidRDefault="00C07F3F" w:rsidP="00D4769C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Efflyn Caja Poma</w:t>
      </w:r>
      <w:r w:rsidR="00572C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– </w:t>
      </w:r>
      <w:r w:rsidR="00D4769C">
        <w:rPr>
          <w:rFonts w:ascii="Segoe UI" w:hAnsi="Segoe UI" w:cs="Segoe UI"/>
          <w:color w:val="000000" w:themeColor="text1"/>
          <w:sz w:val="22"/>
          <w:szCs w:val="22"/>
        </w:rPr>
        <w:t>Ingeniero de Proyecto</w:t>
      </w:r>
      <w:r w:rsidR="00572C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 – </w:t>
      </w:r>
      <w:r>
        <w:rPr>
          <w:rFonts w:ascii="Segoe UI" w:hAnsi="Segoe UI" w:cs="Segoe UI"/>
          <w:color w:val="000000" w:themeColor="text1"/>
          <w:sz w:val="22"/>
          <w:szCs w:val="22"/>
        </w:rPr>
        <w:t>Scada Perú</w:t>
      </w:r>
      <w:r w:rsidR="006F34AE">
        <w:rPr>
          <w:rFonts w:ascii="Segoe UI" w:hAnsi="Segoe UI" w:cs="Segoe UI"/>
          <w:color w:val="000000" w:themeColor="text1"/>
          <w:sz w:val="22"/>
          <w:szCs w:val="22"/>
        </w:rPr>
        <w:t xml:space="preserve"> EIRL.</w:t>
      </w:r>
    </w:p>
    <w:p w14:paraId="29615473" w14:textId="31DC6ECF" w:rsidR="00D4769C" w:rsidRPr="00EE1ACB" w:rsidRDefault="00C07F3F" w:rsidP="00D4769C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EE1ACB">
        <w:rPr>
          <w:rFonts w:ascii="Segoe UI" w:hAnsi="Segoe UI" w:cs="Segoe UI"/>
          <w:color w:val="000000" w:themeColor="text1"/>
          <w:sz w:val="22"/>
          <w:szCs w:val="22"/>
        </w:rPr>
        <w:t>Celular</w:t>
      </w:r>
      <w:r w:rsidR="00572C7C" w:rsidRPr="00EE1ACB">
        <w:rPr>
          <w:rFonts w:ascii="Segoe UI" w:hAnsi="Segoe UI" w:cs="Segoe UI"/>
          <w:color w:val="000000" w:themeColor="text1"/>
          <w:sz w:val="22"/>
          <w:szCs w:val="22"/>
        </w:rPr>
        <w:t xml:space="preserve">:  </w:t>
      </w:r>
      <w:r w:rsidR="006E7C0F">
        <w:rPr>
          <w:rFonts w:ascii="Segoe UI" w:hAnsi="Segoe UI" w:cs="Segoe UI"/>
          <w:color w:val="000000" w:themeColor="text1"/>
          <w:sz w:val="22"/>
          <w:szCs w:val="22"/>
        </w:rPr>
        <w:t>982538327</w:t>
      </w:r>
    </w:p>
    <w:p w14:paraId="4A331415" w14:textId="42DBBB2E" w:rsidR="00987C9C" w:rsidRDefault="00D4769C" w:rsidP="00D4769C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D4769C">
        <w:rPr>
          <w:rFonts w:ascii="Segoe UI" w:hAnsi="Segoe UI" w:cs="Segoe UI"/>
          <w:color w:val="000000" w:themeColor="text1"/>
          <w:sz w:val="22"/>
          <w:szCs w:val="22"/>
        </w:rPr>
        <w:t>Ingeniero Gustavo Álvare</w:t>
      </w:r>
      <w:r>
        <w:rPr>
          <w:rFonts w:ascii="Segoe UI" w:hAnsi="Segoe UI" w:cs="Segoe UI"/>
          <w:color w:val="000000" w:themeColor="text1"/>
          <w:sz w:val="22"/>
          <w:szCs w:val="22"/>
        </w:rPr>
        <w:t>z – Gerente General – Descom SRL</w:t>
      </w:r>
    </w:p>
    <w:p w14:paraId="4A4FC574" w14:textId="7093D4F6" w:rsidR="00D4769C" w:rsidRDefault="00D4769C" w:rsidP="00D4769C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 xml:space="preserve">Celular: </w:t>
      </w:r>
      <w:r w:rsidRPr="00D4769C">
        <w:rPr>
          <w:rFonts w:ascii="Segoe UI" w:hAnsi="Segoe UI" w:cs="Segoe UI"/>
          <w:color w:val="000000" w:themeColor="text1"/>
          <w:sz w:val="22"/>
          <w:szCs w:val="22"/>
        </w:rPr>
        <w:t>996450329</w:t>
      </w:r>
    </w:p>
    <w:p w14:paraId="1C53199E" w14:textId="7D6A5DC4" w:rsidR="00D4769C" w:rsidRPr="00D4769C" w:rsidRDefault="00D4769C" w:rsidP="00D4769C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D4769C">
        <w:rPr>
          <w:rFonts w:ascii="Segoe UI" w:hAnsi="Segoe UI" w:cs="Segoe UI"/>
          <w:color w:val="000000" w:themeColor="text1"/>
          <w:sz w:val="22"/>
          <w:szCs w:val="22"/>
        </w:rPr>
        <w:t>Lalo Ramos Yucra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– Ingeniero de Proyecto - </w:t>
      </w:r>
      <w:r w:rsidRPr="00D4769C">
        <w:rPr>
          <w:rFonts w:ascii="Segoe UI" w:hAnsi="Segoe UI" w:cs="Segoe UI"/>
          <w:color w:val="000000" w:themeColor="text1"/>
          <w:sz w:val="22"/>
          <w:szCs w:val="22"/>
        </w:rPr>
        <w:t>Control System SRL</w:t>
      </w:r>
    </w:p>
    <w:p w14:paraId="5C513814" w14:textId="42EAA2FA" w:rsidR="00D4769C" w:rsidRDefault="00D4769C" w:rsidP="00D4769C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Celular: 9</w:t>
      </w:r>
      <w:r w:rsidRPr="00D4769C">
        <w:rPr>
          <w:rFonts w:ascii="Segoe UI" w:hAnsi="Segoe UI" w:cs="Segoe UI"/>
          <w:color w:val="000000" w:themeColor="text1"/>
          <w:sz w:val="22"/>
          <w:szCs w:val="22"/>
        </w:rPr>
        <w:t>43076508</w:t>
      </w:r>
    </w:p>
    <w:p w14:paraId="3E7B2843" w14:textId="4FF43946" w:rsidR="006F34AE" w:rsidRDefault="006F34AE" w:rsidP="006F34AE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Edgardo Lado – Gerente Comercial - OBC System</w:t>
      </w:r>
    </w:p>
    <w:p w14:paraId="74B4CBED" w14:textId="57003A62" w:rsidR="00FA2187" w:rsidRDefault="006F34AE" w:rsidP="00FA2187">
      <w:pPr>
        <w:ind w:left="708" w:firstLine="708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Celular: 943283697</w:t>
      </w:r>
    </w:p>
    <w:p w14:paraId="56F9EA47" w14:textId="4794702C" w:rsidR="003B439D" w:rsidRDefault="003B439D" w:rsidP="003B439D">
      <w:pPr>
        <w:numPr>
          <w:ilvl w:val="0"/>
          <w:numId w:val="1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Victor Larco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– Gerente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de Planta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>
        <w:rPr>
          <w:rFonts w:ascii="Segoe UI" w:hAnsi="Segoe UI" w:cs="Segoe UI"/>
          <w:color w:val="000000" w:themeColor="text1"/>
          <w:sz w:val="22"/>
          <w:szCs w:val="22"/>
        </w:rPr>
        <w:t>–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>
        <w:rPr>
          <w:rFonts w:ascii="Segoe UI" w:hAnsi="Segoe UI" w:cs="Segoe UI"/>
          <w:color w:val="000000" w:themeColor="text1"/>
          <w:sz w:val="22"/>
          <w:szCs w:val="22"/>
        </w:rPr>
        <w:t>TRAVEX Peru</w:t>
      </w:r>
    </w:p>
    <w:p w14:paraId="52DFA862" w14:textId="71CC8777" w:rsidR="003B439D" w:rsidRDefault="003B439D" w:rsidP="003B439D">
      <w:pPr>
        <w:ind w:left="720" w:firstLine="696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Celular: 994478689</w:t>
      </w:r>
    </w:p>
    <w:p w14:paraId="4B710457" w14:textId="77777777" w:rsidR="00FA2187" w:rsidRDefault="00FA2187" w:rsidP="00FA2187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sectPr w:rsidR="00FA218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E8E65" w14:textId="77777777" w:rsidR="00BA5CCC" w:rsidRDefault="00BA5CCC" w:rsidP="00F66619">
      <w:r>
        <w:separator/>
      </w:r>
    </w:p>
  </w:endnote>
  <w:endnote w:type="continuationSeparator" w:id="0">
    <w:p w14:paraId="6C8EB86C" w14:textId="77777777" w:rsidR="00BA5CCC" w:rsidRDefault="00BA5CCC" w:rsidP="00F66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916" w14:textId="77777777" w:rsidR="00DA7AF4" w:rsidRPr="00DA7AF4" w:rsidRDefault="00DA7AF4">
    <w:pPr>
      <w:tabs>
        <w:tab w:val="center" w:pos="4550"/>
        <w:tab w:val="left" w:pos="5818"/>
      </w:tabs>
      <w:ind w:right="260"/>
      <w:jc w:val="right"/>
      <w:rPr>
        <w:color w:val="222A35"/>
      </w:rPr>
    </w:pPr>
    <w:r w:rsidRPr="00DA7AF4">
      <w:rPr>
        <w:color w:val="8496B0"/>
        <w:spacing w:val="60"/>
      </w:rPr>
      <w:t>Página</w:t>
    </w:r>
    <w:r w:rsidRPr="00DA7AF4">
      <w:rPr>
        <w:color w:val="8496B0"/>
      </w:rPr>
      <w:t xml:space="preserve"> </w:t>
    </w:r>
    <w:r w:rsidRPr="00DA7AF4">
      <w:rPr>
        <w:color w:val="323E4F"/>
      </w:rPr>
      <w:fldChar w:fldCharType="begin"/>
    </w:r>
    <w:r w:rsidRPr="00DA7AF4">
      <w:rPr>
        <w:color w:val="323E4F"/>
      </w:rPr>
      <w:instrText>PAGE   \* MERGEFORMAT</w:instrText>
    </w:r>
    <w:r w:rsidRPr="00DA7AF4">
      <w:rPr>
        <w:color w:val="323E4F"/>
      </w:rPr>
      <w:fldChar w:fldCharType="separate"/>
    </w:r>
    <w:r w:rsidR="00A438BB">
      <w:rPr>
        <w:noProof/>
        <w:color w:val="323E4F"/>
      </w:rPr>
      <w:t>3</w:t>
    </w:r>
    <w:r w:rsidRPr="00DA7AF4">
      <w:rPr>
        <w:color w:val="323E4F"/>
      </w:rPr>
      <w:fldChar w:fldCharType="end"/>
    </w:r>
    <w:r w:rsidRPr="00DA7AF4">
      <w:rPr>
        <w:color w:val="323E4F"/>
      </w:rPr>
      <w:t xml:space="preserve"> | </w:t>
    </w:r>
    <w:r w:rsidRPr="00DA7AF4">
      <w:rPr>
        <w:color w:val="323E4F"/>
      </w:rPr>
      <w:fldChar w:fldCharType="begin"/>
    </w:r>
    <w:r w:rsidRPr="00DA7AF4">
      <w:rPr>
        <w:color w:val="323E4F"/>
      </w:rPr>
      <w:instrText>NUMPAGES  \* Arabic  \* MERGEFORMAT</w:instrText>
    </w:r>
    <w:r w:rsidRPr="00DA7AF4">
      <w:rPr>
        <w:color w:val="323E4F"/>
      </w:rPr>
      <w:fldChar w:fldCharType="separate"/>
    </w:r>
    <w:r w:rsidR="00A438BB">
      <w:rPr>
        <w:noProof/>
        <w:color w:val="323E4F"/>
      </w:rPr>
      <w:t>3</w:t>
    </w:r>
    <w:r w:rsidRPr="00DA7AF4">
      <w:rPr>
        <w:color w:val="323E4F"/>
      </w:rPr>
      <w:fldChar w:fldCharType="end"/>
    </w:r>
  </w:p>
  <w:p w14:paraId="45FA1811" w14:textId="77777777" w:rsidR="00DA7AF4" w:rsidRDefault="00DA7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3719D" w14:textId="77777777" w:rsidR="00BA5CCC" w:rsidRDefault="00BA5CCC" w:rsidP="00F66619">
      <w:r>
        <w:separator/>
      </w:r>
    </w:p>
  </w:footnote>
  <w:footnote w:type="continuationSeparator" w:id="0">
    <w:p w14:paraId="38C9DF14" w14:textId="77777777" w:rsidR="00BA5CCC" w:rsidRDefault="00BA5CCC" w:rsidP="00F66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4DCF" w14:textId="5394BC2E" w:rsidR="00940E41" w:rsidRDefault="00940E41" w:rsidP="00191C75">
    <w:pPr>
      <w:pStyle w:val="Encabezado"/>
      <w:jc w:val="right"/>
    </w:pPr>
    <w:r w:rsidRPr="00940E41">
      <w:rPr>
        <w:color w:val="1F4E79"/>
      </w:rPr>
      <w:t xml:space="preserve">CURRICULUM VITAE | </w:t>
    </w:r>
    <w:r w:rsidR="00191C75">
      <w:rPr>
        <w:color w:val="1F4E79"/>
      </w:rPr>
      <w:t>Alfonso Alejandro Esparza Sandoval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B4436"/>
    <w:multiLevelType w:val="hybridMultilevel"/>
    <w:tmpl w:val="01624E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C0FC0"/>
    <w:multiLevelType w:val="hybridMultilevel"/>
    <w:tmpl w:val="FB56BC5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43A7E"/>
    <w:multiLevelType w:val="hybridMultilevel"/>
    <w:tmpl w:val="D384010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97B69"/>
    <w:multiLevelType w:val="hybridMultilevel"/>
    <w:tmpl w:val="DB84F730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F640E"/>
    <w:multiLevelType w:val="hybridMultilevel"/>
    <w:tmpl w:val="DCCC121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472BF"/>
    <w:multiLevelType w:val="hybridMultilevel"/>
    <w:tmpl w:val="D9288E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A12EC"/>
    <w:multiLevelType w:val="hybridMultilevel"/>
    <w:tmpl w:val="3506B0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256E6"/>
    <w:multiLevelType w:val="hybridMultilevel"/>
    <w:tmpl w:val="6046B4E2"/>
    <w:lvl w:ilvl="0" w:tplc="28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81D98"/>
    <w:multiLevelType w:val="hybridMultilevel"/>
    <w:tmpl w:val="FD1A6E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77BE8"/>
    <w:multiLevelType w:val="hybridMultilevel"/>
    <w:tmpl w:val="66F4F5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337F8"/>
    <w:multiLevelType w:val="hybridMultilevel"/>
    <w:tmpl w:val="BAFAA3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A1819"/>
    <w:multiLevelType w:val="hybridMultilevel"/>
    <w:tmpl w:val="4CEEDD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0E4F"/>
    <w:multiLevelType w:val="hybridMultilevel"/>
    <w:tmpl w:val="1A28E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735D8"/>
    <w:multiLevelType w:val="hybridMultilevel"/>
    <w:tmpl w:val="C7E2AF0A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30B64"/>
    <w:multiLevelType w:val="hybridMultilevel"/>
    <w:tmpl w:val="737E277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C02987"/>
    <w:multiLevelType w:val="hybridMultilevel"/>
    <w:tmpl w:val="959AB5B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8D13305"/>
    <w:multiLevelType w:val="hybridMultilevel"/>
    <w:tmpl w:val="25C8F4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82933"/>
    <w:multiLevelType w:val="hybridMultilevel"/>
    <w:tmpl w:val="8E40C76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89971">
    <w:abstractNumId w:val="15"/>
  </w:num>
  <w:num w:numId="2" w16cid:durableId="818497553">
    <w:abstractNumId w:val="14"/>
  </w:num>
  <w:num w:numId="3" w16cid:durableId="1978950331">
    <w:abstractNumId w:val="25"/>
  </w:num>
  <w:num w:numId="4" w16cid:durableId="1462457365">
    <w:abstractNumId w:val="17"/>
  </w:num>
  <w:num w:numId="5" w16cid:durableId="1809014291">
    <w:abstractNumId w:val="8"/>
  </w:num>
  <w:num w:numId="6" w16cid:durableId="1824345623">
    <w:abstractNumId w:val="21"/>
  </w:num>
  <w:num w:numId="7" w16cid:durableId="1879661662">
    <w:abstractNumId w:val="16"/>
  </w:num>
  <w:num w:numId="8" w16cid:durableId="748430836">
    <w:abstractNumId w:val="11"/>
  </w:num>
  <w:num w:numId="9" w16cid:durableId="365133586">
    <w:abstractNumId w:val="10"/>
  </w:num>
  <w:num w:numId="10" w16cid:durableId="2099788132">
    <w:abstractNumId w:val="24"/>
  </w:num>
  <w:num w:numId="11" w16cid:durableId="1395394374">
    <w:abstractNumId w:val="19"/>
  </w:num>
  <w:num w:numId="12" w16cid:durableId="1982610147">
    <w:abstractNumId w:val="12"/>
  </w:num>
  <w:num w:numId="13" w16cid:durableId="203100137">
    <w:abstractNumId w:val="22"/>
  </w:num>
  <w:num w:numId="14" w16cid:durableId="1878463669">
    <w:abstractNumId w:val="13"/>
  </w:num>
  <w:num w:numId="15" w16cid:durableId="417597094">
    <w:abstractNumId w:val="20"/>
  </w:num>
  <w:num w:numId="16" w16cid:durableId="772558177">
    <w:abstractNumId w:val="9"/>
  </w:num>
  <w:num w:numId="17" w16cid:durableId="298847186">
    <w:abstractNumId w:val="18"/>
  </w:num>
  <w:num w:numId="18" w16cid:durableId="885215895">
    <w:abstractNumId w:val="0"/>
  </w:num>
  <w:num w:numId="19" w16cid:durableId="618490807">
    <w:abstractNumId w:val="1"/>
  </w:num>
  <w:num w:numId="20" w16cid:durableId="285887706">
    <w:abstractNumId w:val="2"/>
  </w:num>
  <w:num w:numId="21" w16cid:durableId="289021890">
    <w:abstractNumId w:val="3"/>
  </w:num>
  <w:num w:numId="22" w16cid:durableId="354236159">
    <w:abstractNumId w:val="4"/>
  </w:num>
  <w:num w:numId="23" w16cid:durableId="220289291">
    <w:abstractNumId w:val="5"/>
  </w:num>
  <w:num w:numId="24" w16cid:durableId="1049498060">
    <w:abstractNumId w:val="6"/>
  </w:num>
  <w:num w:numId="25" w16cid:durableId="50203204">
    <w:abstractNumId w:val="7"/>
  </w:num>
  <w:num w:numId="26" w16cid:durableId="13449421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24"/>
    <w:rsid w:val="000009CF"/>
    <w:rsid w:val="00003E3C"/>
    <w:rsid w:val="00004792"/>
    <w:rsid w:val="00027F21"/>
    <w:rsid w:val="00060144"/>
    <w:rsid w:val="00064295"/>
    <w:rsid w:val="000715C0"/>
    <w:rsid w:val="000B2FB1"/>
    <w:rsid w:val="000B587E"/>
    <w:rsid w:val="000C5A48"/>
    <w:rsid w:val="000D5762"/>
    <w:rsid w:val="000D6282"/>
    <w:rsid w:val="000F7015"/>
    <w:rsid w:val="00104D3C"/>
    <w:rsid w:val="00160BC3"/>
    <w:rsid w:val="001627CF"/>
    <w:rsid w:val="00185598"/>
    <w:rsid w:val="00191C75"/>
    <w:rsid w:val="00197A34"/>
    <w:rsid w:val="001A3785"/>
    <w:rsid w:val="001B01A2"/>
    <w:rsid w:val="00224F69"/>
    <w:rsid w:val="00225C2B"/>
    <w:rsid w:val="00232AF1"/>
    <w:rsid w:val="00246C3D"/>
    <w:rsid w:val="0026216B"/>
    <w:rsid w:val="00264763"/>
    <w:rsid w:val="002825FF"/>
    <w:rsid w:val="002866EA"/>
    <w:rsid w:val="0029624C"/>
    <w:rsid w:val="002A5451"/>
    <w:rsid w:val="002B2571"/>
    <w:rsid w:val="002C6F02"/>
    <w:rsid w:val="002D3CE9"/>
    <w:rsid w:val="00304BD9"/>
    <w:rsid w:val="00316D89"/>
    <w:rsid w:val="00317193"/>
    <w:rsid w:val="00325385"/>
    <w:rsid w:val="00370547"/>
    <w:rsid w:val="003857DF"/>
    <w:rsid w:val="00387BF6"/>
    <w:rsid w:val="003B439D"/>
    <w:rsid w:val="003C1421"/>
    <w:rsid w:val="003F5A02"/>
    <w:rsid w:val="0040207B"/>
    <w:rsid w:val="00405D39"/>
    <w:rsid w:val="00406DA2"/>
    <w:rsid w:val="00421FB9"/>
    <w:rsid w:val="00424041"/>
    <w:rsid w:val="004304BC"/>
    <w:rsid w:val="00433A21"/>
    <w:rsid w:val="004347E8"/>
    <w:rsid w:val="0045105B"/>
    <w:rsid w:val="004632AE"/>
    <w:rsid w:val="00472AF0"/>
    <w:rsid w:val="004D5452"/>
    <w:rsid w:val="0052269A"/>
    <w:rsid w:val="00524112"/>
    <w:rsid w:val="005330E5"/>
    <w:rsid w:val="0054443C"/>
    <w:rsid w:val="00552222"/>
    <w:rsid w:val="00572C7C"/>
    <w:rsid w:val="00582109"/>
    <w:rsid w:val="00585736"/>
    <w:rsid w:val="005B059D"/>
    <w:rsid w:val="005E1C73"/>
    <w:rsid w:val="005E508B"/>
    <w:rsid w:val="006043E7"/>
    <w:rsid w:val="00617777"/>
    <w:rsid w:val="00620B8C"/>
    <w:rsid w:val="00660F74"/>
    <w:rsid w:val="00667372"/>
    <w:rsid w:val="0067114C"/>
    <w:rsid w:val="00694658"/>
    <w:rsid w:val="006B1C3E"/>
    <w:rsid w:val="006B6BD5"/>
    <w:rsid w:val="006C55BE"/>
    <w:rsid w:val="006D2C8B"/>
    <w:rsid w:val="006D374A"/>
    <w:rsid w:val="006D61CD"/>
    <w:rsid w:val="006E0081"/>
    <w:rsid w:val="006E4570"/>
    <w:rsid w:val="006E7522"/>
    <w:rsid w:val="006E7C0F"/>
    <w:rsid w:val="006F34AE"/>
    <w:rsid w:val="006F5BFE"/>
    <w:rsid w:val="007663C3"/>
    <w:rsid w:val="007C3D8C"/>
    <w:rsid w:val="007C5917"/>
    <w:rsid w:val="007D088C"/>
    <w:rsid w:val="007D3E05"/>
    <w:rsid w:val="00862A77"/>
    <w:rsid w:val="00866370"/>
    <w:rsid w:val="00870258"/>
    <w:rsid w:val="00886769"/>
    <w:rsid w:val="008B73D2"/>
    <w:rsid w:val="008C0D72"/>
    <w:rsid w:val="008E16DC"/>
    <w:rsid w:val="00903700"/>
    <w:rsid w:val="00906AA4"/>
    <w:rsid w:val="0090718A"/>
    <w:rsid w:val="009351CE"/>
    <w:rsid w:val="00936213"/>
    <w:rsid w:val="00940E41"/>
    <w:rsid w:val="00952320"/>
    <w:rsid w:val="00952AF9"/>
    <w:rsid w:val="009540BA"/>
    <w:rsid w:val="009620A8"/>
    <w:rsid w:val="00987C9C"/>
    <w:rsid w:val="00991CDE"/>
    <w:rsid w:val="00992F83"/>
    <w:rsid w:val="009A4B61"/>
    <w:rsid w:val="009D0B40"/>
    <w:rsid w:val="009D2835"/>
    <w:rsid w:val="009E69CA"/>
    <w:rsid w:val="009E7189"/>
    <w:rsid w:val="00A02E99"/>
    <w:rsid w:val="00A169F1"/>
    <w:rsid w:val="00A359F5"/>
    <w:rsid w:val="00A438BB"/>
    <w:rsid w:val="00A455C3"/>
    <w:rsid w:val="00A56CBE"/>
    <w:rsid w:val="00A71CBF"/>
    <w:rsid w:val="00AB1E06"/>
    <w:rsid w:val="00AB4584"/>
    <w:rsid w:val="00AC2C80"/>
    <w:rsid w:val="00AF007C"/>
    <w:rsid w:val="00AF31A1"/>
    <w:rsid w:val="00AF3BC0"/>
    <w:rsid w:val="00B27548"/>
    <w:rsid w:val="00B3027B"/>
    <w:rsid w:val="00B33824"/>
    <w:rsid w:val="00B34A67"/>
    <w:rsid w:val="00B56C2A"/>
    <w:rsid w:val="00B6566A"/>
    <w:rsid w:val="00BA08C2"/>
    <w:rsid w:val="00BA0B46"/>
    <w:rsid w:val="00BA1CEC"/>
    <w:rsid w:val="00BA5CCC"/>
    <w:rsid w:val="00BA6A56"/>
    <w:rsid w:val="00BC0359"/>
    <w:rsid w:val="00BD5180"/>
    <w:rsid w:val="00BF1136"/>
    <w:rsid w:val="00BF4673"/>
    <w:rsid w:val="00BF473B"/>
    <w:rsid w:val="00C04E65"/>
    <w:rsid w:val="00C07F3F"/>
    <w:rsid w:val="00C10F20"/>
    <w:rsid w:val="00C25BEE"/>
    <w:rsid w:val="00C3740B"/>
    <w:rsid w:val="00C72638"/>
    <w:rsid w:val="00C735DE"/>
    <w:rsid w:val="00C73D5D"/>
    <w:rsid w:val="00CA265F"/>
    <w:rsid w:val="00CA5F5B"/>
    <w:rsid w:val="00CC2014"/>
    <w:rsid w:val="00CD3CF5"/>
    <w:rsid w:val="00CF2560"/>
    <w:rsid w:val="00D03B5C"/>
    <w:rsid w:val="00D264E3"/>
    <w:rsid w:val="00D30457"/>
    <w:rsid w:val="00D37A5B"/>
    <w:rsid w:val="00D45244"/>
    <w:rsid w:val="00D4769C"/>
    <w:rsid w:val="00D52D55"/>
    <w:rsid w:val="00D576A1"/>
    <w:rsid w:val="00D6320D"/>
    <w:rsid w:val="00D64EE1"/>
    <w:rsid w:val="00D6512A"/>
    <w:rsid w:val="00D71790"/>
    <w:rsid w:val="00D81696"/>
    <w:rsid w:val="00DA7AF4"/>
    <w:rsid w:val="00DD05A8"/>
    <w:rsid w:val="00DE126C"/>
    <w:rsid w:val="00DF127C"/>
    <w:rsid w:val="00E40214"/>
    <w:rsid w:val="00E42EC1"/>
    <w:rsid w:val="00E43236"/>
    <w:rsid w:val="00E52BD8"/>
    <w:rsid w:val="00E65E8C"/>
    <w:rsid w:val="00E8579D"/>
    <w:rsid w:val="00E92E9C"/>
    <w:rsid w:val="00EC44B9"/>
    <w:rsid w:val="00EE1ACB"/>
    <w:rsid w:val="00F25B3C"/>
    <w:rsid w:val="00F314D2"/>
    <w:rsid w:val="00F31A59"/>
    <w:rsid w:val="00F33153"/>
    <w:rsid w:val="00F348A4"/>
    <w:rsid w:val="00F561FE"/>
    <w:rsid w:val="00F6289F"/>
    <w:rsid w:val="00F66619"/>
    <w:rsid w:val="00F7727E"/>
    <w:rsid w:val="00F8538E"/>
    <w:rsid w:val="00FA2187"/>
    <w:rsid w:val="00FB38D0"/>
    <w:rsid w:val="00FD0917"/>
    <w:rsid w:val="00FD2C73"/>
    <w:rsid w:val="00FF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67DCA1"/>
  <w15:chartTrackingRefBased/>
  <w15:docId w15:val="{CC66807B-20E4-47A1-BBD2-941BF4B7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E43236"/>
    <w:rPr>
      <w:color w:val="0000FF"/>
      <w:u w:val="single"/>
    </w:rPr>
  </w:style>
  <w:style w:type="paragraph" w:styleId="Textodeglobo">
    <w:name w:val="Balloon Text"/>
    <w:basedOn w:val="Normal"/>
    <w:semiHidden/>
    <w:rsid w:val="00992F8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F666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F66619"/>
    <w:rPr>
      <w:sz w:val="24"/>
      <w:szCs w:val="24"/>
    </w:rPr>
  </w:style>
  <w:style w:type="paragraph" w:styleId="Piedepgina">
    <w:name w:val="footer"/>
    <w:basedOn w:val="Normal"/>
    <w:link w:val="PiedepginaCar"/>
    <w:rsid w:val="00F666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F66619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F561FE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04BD9"/>
    <w:rPr>
      <w:color w:val="605E5C"/>
      <w:shd w:val="clear" w:color="auto" w:fill="E1DFDD"/>
    </w:rPr>
  </w:style>
  <w:style w:type="character" w:styleId="nfasis">
    <w:name w:val="Emphasis"/>
    <w:basedOn w:val="Fuentedeprrafopredeter"/>
    <w:qFormat/>
    <w:rsid w:val="00903700"/>
    <w:rPr>
      <w:i/>
    </w:rPr>
  </w:style>
  <w:style w:type="character" w:customStyle="1" w:styleId="x316324162size">
    <w:name w:val="x_316324162size"/>
    <w:basedOn w:val="Fuentedeprrafopredeter"/>
    <w:rsid w:val="003B439D"/>
  </w:style>
  <w:style w:type="character" w:customStyle="1" w:styleId="x316324162colour">
    <w:name w:val="x_316324162colour"/>
    <w:basedOn w:val="Fuentedeprrafopredeter"/>
    <w:rsid w:val="003B4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lfonso.esparza@scada-peru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sparza247.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584D4-6AB2-4428-B0E2-14A4D2C3F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897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HP</Company>
  <LinksUpToDate>false</LinksUpToDate>
  <CharactersWithSpaces>5823</CharactersWithSpaces>
  <SharedDoc>false</SharedDoc>
  <HLinks>
    <vt:vector size="6" baseType="variant"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mailto:efflyn.caja@gmail.com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Efflyn Caja Poma</dc:creator>
  <cp:keywords/>
  <cp:lastModifiedBy>alfonso esparza</cp:lastModifiedBy>
  <cp:revision>5</cp:revision>
  <cp:lastPrinted>2022-03-11T16:24:00Z</cp:lastPrinted>
  <dcterms:created xsi:type="dcterms:W3CDTF">2023-06-16T19:05:00Z</dcterms:created>
  <dcterms:modified xsi:type="dcterms:W3CDTF">2023-09-06T20:45:00Z</dcterms:modified>
</cp:coreProperties>
</file>